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FB736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道慈佛社楊日霖紀念學校</w:t>
      </w:r>
    </w:p>
    <w:p w14:paraId="05B9FDBA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言語治療組</w:t>
      </w:r>
    </w:p>
    <w:p w14:paraId="13482474" w14:textId="77777777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學習目標及報告表</w:t>
      </w:r>
    </w:p>
    <w:p w14:paraId="1AD2C554" w14:textId="626F2B1B" w:rsidR="006F07AE" w:rsidRDefault="006F07AE" w:rsidP="006F07AE">
      <w:pPr>
        <w:spacing w:line="400" w:lineRule="exact"/>
        <w:jc w:val="center"/>
        <w:rPr>
          <w:sz w:val="28"/>
          <w:lang w:val="en-US"/>
        </w:rPr>
      </w:pPr>
      <w:r>
        <w:rPr>
          <w:rFonts w:hint="eastAsia"/>
          <w:sz w:val="28"/>
          <w:lang w:val="en-US"/>
        </w:rPr>
        <w:t>(20</w:t>
      </w:r>
      <w:r w:rsidR="00BB0CBF">
        <w:rPr>
          <w:sz w:val="28"/>
          <w:lang w:val="en-US"/>
        </w:rPr>
        <w:t>2</w:t>
      </w:r>
      <w:r w:rsidR="00AD3E1E">
        <w:rPr>
          <w:sz w:val="28"/>
          <w:lang w:val="en-US"/>
        </w:rPr>
        <w:t>3</w:t>
      </w:r>
      <w:r w:rsidR="00C17C74">
        <w:rPr>
          <w:rFonts w:hint="eastAsia"/>
          <w:sz w:val="28"/>
          <w:lang w:val="en-US"/>
        </w:rPr>
        <w:t>-202</w:t>
      </w:r>
      <w:r w:rsidR="00AD3E1E">
        <w:rPr>
          <w:sz w:val="28"/>
          <w:lang w:val="en-US"/>
        </w:rPr>
        <w:t>4</w:t>
      </w:r>
      <w:r>
        <w:rPr>
          <w:rFonts w:hint="eastAsia"/>
          <w:sz w:val="28"/>
          <w:lang w:val="en-US"/>
        </w:rPr>
        <w:t>)</w:t>
      </w:r>
    </w:p>
    <w:p w14:paraId="672A6659" w14:textId="77777777" w:rsidR="006F07AE" w:rsidRDefault="006F07AE" w:rsidP="006F07AE">
      <w:pPr>
        <w:spacing w:line="200" w:lineRule="exact"/>
        <w:jc w:val="center"/>
        <w:rPr>
          <w:sz w:val="28"/>
          <w:lang w:val="en-US"/>
        </w:rPr>
      </w:pPr>
    </w:p>
    <w:tbl>
      <w:tblPr>
        <w:tblW w:w="10314" w:type="dxa"/>
        <w:tblLayout w:type="fixed"/>
        <w:tblLook w:val="04A0" w:firstRow="1" w:lastRow="0" w:firstColumn="1" w:lastColumn="0" w:noHBand="0" w:noVBand="1"/>
      </w:tblPr>
      <w:tblGrid>
        <w:gridCol w:w="1542"/>
        <w:gridCol w:w="2394"/>
        <w:gridCol w:w="2462"/>
        <w:gridCol w:w="1542"/>
        <w:gridCol w:w="2374"/>
      </w:tblGrid>
      <w:tr w:rsidR="006F07AE" w:rsidRPr="00C72DF3" w14:paraId="3440A8F3" w14:textId="77777777" w:rsidTr="00483926">
        <w:tc>
          <w:tcPr>
            <w:tcW w:w="1542" w:type="dxa"/>
          </w:tcPr>
          <w:p w14:paraId="24CAD4AC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學生姓名:</w:t>
            </w:r>
          </w:p>
        </w:tc>
        <w:tc>
          <w:tcPr>
            <w:tcW w:w="2394" w:type="dxa"/>
            <w:tcBorders>
              <w:bottom w:val="single" w:sz="4" w:space="0" w:color="000000"/>
            </w:tcBorders>
          </w:tcPr>
          <w:p w14:paraId="6EAFF5CA" w14:textId="77777777" w:rsidR="006F07AE" w:rsidRPr="00C72DF3" w:rsidRDefault="00DF7455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DF7455">
              <w:rPr>
                <w:rFonts w:ascii="PMingLiU" w:hAnsi="PMingLiU" w:hint="eastAsia"/>
                <w:lang w:val="en-US" w:eastAsia="zh-HK"/>
              </w:rPr>
              <w:t>謝梓謙</w:t>
            </w:r>
          </w:p>
        </w:tc>
        <w:tc>
          <w:tcPr>
            <w:tcW w:w="2462" w:type="dxa"/>
          </w:tcPr>
          <w:p w14:paraId="0A37501D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2D709735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日期:</w:t>
            </w:r>
          </w:p>
        </w:tc>
        <w:tc>
          <w:tcPr>
            <w:tcW w:w="2374" w:type="dxa"/>
            <w:tcBorders>
              <w:bottom w:val="single" w:sz="4" w:space="0" w:color="000000"/>
            </w:tcBorders>
          </w:tcPr>
          <w:p w14:paraId="25202056" w14:textId="2EEC0FC5" w:rsidR="006F07AE" w:rsidRPr="00AD3E1E" w:rsidRDefault="00AD3E1E" w:rsidP="00483926">
            <w:pPr>
              <w:spacing w:line="400" w:lineRule="exact"/>
              <w:jc w:val="center"/>
              <w:rPr>
                <w:lang w:val="en-US" w:eastAsia="zh-HK"/>
              </w:rPr>
            </w:pPr>
            <w:r w:rsidRPr="00AD3E1E">
              <w:rPr>
                <w:lang w:val="en-US" w:eastAsia="zh-HK"/>
              </w:rPr>
              <w:t>5</w:t>
            </w:r>
            <w:r w:rsidR="00842BA4" w:rsidRPr="00AD3E1E">
              <w:rPr>
                <w:lang w:val="en-US"/>
              </w:rPr>
              <w:t>-</w:t>
            </w:r>
            <w:r w:rsidR="00F568AB" w:rsidRPr="00AD3E1E">
              <w:rPr>
                <w:lang w:val="en-US" w:eastAsia="zh-HK"/>
              </w:rPr>
              <w:t>7</w:t>
            </w:r>
            <w:r w:rsidR="006F07AE" w:rsidRPr="00AD3E1E">
              <w:rPr>
                <w:lang w:val="en-US"/>
              </w:rPr>
              <w:t>-20</w:t>
            </w:r>
            <w:r w:rsidR="00C17C74" w:rsidRPr="00AD3E1E">
              <w:rPr>
                <w:lang w:val="en-US"/>
              </w:rPr>
              <w:t>2</w:t>
            </w:r>
            <w:r w:rsidRPr="00AD3E1E">
              <w:rPr>
                <w:lang w:val="en-US"/>
              </w:rPr>
              <w:t>4</w:t>
            </w:r>
          </w:p>
        </w:tc>
      </w:tr>
      <w:tr w:rsidR="006F07AE" w:rsidRPr="00C72DF3" w14:paraId="4D588330" w14:textId="77777777" w:rsidTr="00483926">
        <w:tc>
          <w:tcPr>
            <w:tcW w:w="1542" w:type="dxa"/>
          </w:tcPr>
          <w:p w14:paraId="1F9F29F8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班別:</w:t>
            </w:r>
          </w:p>
        </w:tc>
        <w:tc>
          <w:tcPr>
            <w:tcW w:w="2394" w:type="dxa"/>
            <w:tcBorders>
              <w:top w:val="single" w:sz="4" w:space="0" w:color="000000"/>
              <w:bottom w:val="single" w:sz="4" w:space="0" w:color="000000"/>
            </w:tcBorders>
          </w:tcPr>
          <w:p w14:paraId="2704F11E" w14:textId="666AE227" w:rsidR="006F07AE" w:rsidRPr="00C72DF3" w:rsidRDefault="00D957C5" w:rsidP="00483926">
            <w:pPr>
              <w:spacing w:line="400" w:lineRule="exact"/>
              <w:jc w:val="center"/>
              <w:rPr>
                <w:rFonts w:ascii="PMingLiU" w:hAnsi="PMingLiU"/>
                <w:lang w:val="en-US" w:eastAsia="zh-HK"/>
              </w:rPr>
            </w:pPr>
            <w:r w:rsidRPr="00D957C5">
              <w:rPr>
                <w:rFonts w:ascii="PMingLiU" w:hAnsi="PMingLiU" w:hint="eastAsia"/>
                <w:lang w:val="en-US" w:eastAsia="zh-HK"/>
              </w:rPr>
              <w:t>小</w:t>
            </w:r>
            <w:r w:rsidR="00AD3E1E">
              <w:rPr>
                <w:rFonts w:ascii="PMingLiU" w:hAnsi="PMingLiU" w:hint="eastAsia"/>
                <w:lang w:val="en-US" w:eastAsia="zh-HK"/>
              </w:rPr>
              <w:t>五</w:t>
            </w:r>
            <w:r w:rsidR="00DF7455">
              <w:rPr>
                <w:rFonts w:ascii="PMingLiU" w:hAnsi="PMingLiU" w:hint="eastAsia"/>
                <w:lang w:val="en-US" w:eastAsia="zh-HK"/>
              </w:rPr>
              <w:t>B</w:t>
            </w:r>
          </w:p>
        </w:tc>
        <w:tc>
          <w:tcPr>
            <w:tcW w:w="2462" w:type="dxa"/>
          </w:tcPr>
          <w:p w14:paraId="5DAB6C7B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</w:p>
        </w:tc>
        <w:tc>
          <w:tcPr>
            <w:tcW w:w="1542" w:type="dxa"/>
          </w:tcPr>
          <w:p w14:paraId="5DE356A6" w14:textId="77777777" w:rsidR="006F07AE" w:rsidRPr="00C72DF3" w:rsidRDefault="006F07AE" w:rsidP="00483926">
            <w:pPr>
              <w:spacing w:line="400" w:lineRule="exact"/>
              <w:jc w:val="distribute"/>
              <w:rPr>
                <w:rFonts w:ascii="PMingLiU" w:hAnsi="PMingLiU"/>
                <w:lang w:val="en-US"/>
              </w:rPr>
            </w:pPr>
            <w:r w:rsidRPr="00C72DF3">
              <w:rPr>
                <w:rFonts w:ascii="PMingLiU" w:hAnsi="PMingLiU" w:hint="eastAsia"/>
                <w:lang w:val="en-US"/>
              </w:rPr>
              <w:t>言語治療師:</w:t>
            </w:r>
          </w:p>
        </w:tc>
        <w:tc>
          <w:tcPr>
            <w:tcW w:w="2374" w:type="dxa"/>
            <w:tcBorders>
              <w:top w:val="single" w:sz="4" w:space="0" w:color="000000"/>
              <w:bottom w:val="single" w:sz="4" w:space="0" w:color="000000"/>
            </w:tcBorders>
          </w:tcPr>
          <w:p w14:paraId="18367D7B" w14:textId="77777777" w:rsidR="006F07AE" w:rsidRPr="00C72DF3" w:rsidRDefault="006F07AE" w:rsidP="00483926">
            <w:pPr>
              <w:spacing w:line="400" w:lineRule="exact"/>
              <w:jc w:val="center"/>
              <w:rPr>
                <w:rFonts w:ascii="PMingLiU" w:hAnsi="PMingLiU"/>
                <w:lang w:val="en-US"/>
              </w:rPr>
            </w:pPr>
            <w:r w:rsidRPr="006D7D87">
              <w:rPr>
                <w:rFonts w:ascii="PMingLiU" w:hAnsi="PMingLiU" w:hint="eastAsia"/>
                <w:lang w:val="en-US"/>
              </w:rPr>
              <w:t>江敏盈</w:t>
            </w:r>
            <w:r w:rsidRPr="00C72DF3">
              <w:rPr>
                <w:rFonts w:ascii="PMingLiU" w:hAnsi="PMingLiU" w:hint="eastAsia"/>
                <w:lang w:val="en-US"/>
              </w:rPr>
              <w:t>姑娘</w:t>
            </w:r>
          </w:p>
        </w:tc>
      </w:tr>
    </w:tbl>
    <w:p w14:paraId="7BFB0E5E" w14:textId="77777777" w:rsidR="00AD3E1E" w:rsidRDefault="00AD3E1E" w:rsidP="0093315B">
      <w:pPr>
        <w:ind w:firstLineChars="100" w:firstLine="200"/>
        <w:rPr>
          <w:sz w:val="20"/>
          <w:szCs w:val="20"/>
          <w:lang w:val="en-US"/>
        </w:rPr>
      </w:pPr>
    </w:p>
    <w:tbl>
      <w:tblPr>
        <w:tblW w:w="10188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84"/>
        <w:gridCol w:w="6264"/>
        <w:gridCol w:w="3140"/>
      </w:tblGrid>
      <w:tr w:rsidR="00AE7C51" w14:paraId="074A8A0C" w14:textId="77777777" w:rsidTr="00831B98">
        <w:trPr>
          <w:cantSplit/>
          <w:trHeight w:val="744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40116A" w14:textId="77777777" w:rsidR="00AE7C51" w:rsidRDefault="00AE7C51" w:rsidP="00831B98">
            <w:pPr>
              <w:snapToGrid w:val="0"/>
              <w:spacing w:line="320" w:lineRule="exact"/>
              <w:jc w:val="center"/>
            </w:pPr>
            <w:r>
              <w:t>項</w:t>
            </w:r>
            <w:r>
              <w:t xml:space="preserve"> </w:t>
            </w:r>
            <w:r>
              <w:t>目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E91B2C" w14:textId="77777777" w:rsidR="00AE7C51" w:rsidRDefault="00AE7C51" w:rsidP="00831B98">
            <w:pPr>
              <w:snapToGrid w:val="0"/>
              <w:spacing w:line="320" w:lineRule="exact"/>
              <w:jc w:val="center"/>
            </w:pPr>
            <w:r>
              <w:t>訓練目標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C45702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/>
              </w:rPr>
            </w:pPr>
            <w:r>
              <w:rPr>
                <w:lang w:val="en-US"/>
              </w:rPr>
              <w:t>等級</w:t>
            </w:r>
          </w:p>
        </w:tc>
      </w:tr>
      <w:tr w:rsidR="00AE7C51" w14:paraId="54382E0D" w14:textId="77777777" w:rsidTr="00831B98">
        <w:trPr>
          <w:cantSplit/>
          <w:trHeight w:val="3303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49613BF0" w14:textId="73EC2B18" w:rsidR="00AE7C51" w:rsidRDefault="00AE7C51" w:rsidP="00831B98">
            <w:pPr>
              <w:snapToGrid w:val="0"/>
              <w:spacing w:line="320" w:lineRule="exact"/>
              <w:ind w:right="113"/>
              <w:jc w:val="center"/>
            </w:pPr>
            <w:r>
              <w:t xml:space="preserve"> </w:t>
            </w:r>
            <w:r>
              <w:t>語言理解及表達訓練</w:t>
            </w:r>
          </w:p>
        </w:tc>
        <w:tc>
          <w:tcPr>
            <w:tcW w:w="6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6DBEEB" w14:textId="0C395AB4" w:rsidR="00AE7C51" w:rsidRPr="00831B98" w:rsidRDefault="00AE7C51" w:rsidP="00831B98">
            <w:pPr>
              <w:numPr>
                <w:ilvl w:val="0"/>
                <w:numId w:val="40"/>
              </w:numPr>
              <w:snapToGrid w:val="0"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能排列</w:t>
            </w:r>
            <w:r w:rsidRPr="00D82F71">
              <w:rPr>
                <w:rFonts w:hint="eastAsia"/>
                <w:lang w:val="en-US"/>
              </w:rPr>
              <w:t>三</w:t>
            </w:r>
            <w:r>
              <w:rPr>
                <w:rFonts w:hint="eastAsia"/>
                <w:lang w:val="en-US"/>
              </w:rPr>
              <w:t>張日常生活時序圖卡</w:t>
            </w:r>
          </w:p>
          <w:p w14:paraId="154216EA" w14:textId="4EA186F5" w:rsidR="00AE7C51" w:rsidRPr="00D40EA8" w:rsidRDefault="00ED1611" w:rsidP="00831B98">
            <w:pPr>
              <w:numPr>
                <w:ilvl w:val="0"/>
                <w:numId w:val="40"/>
              </w:numPr>
              <w:snapToGrid w:val="0"/>
              <w:spacing w:line="320" w:lineRule="exact"/>
              <w:jc w:val="both"/>
              <w:rPr>
                <w:lang w:val="en-US"/>
              </w:rPr>
            </w:pPr>
            <w:r w:rsidRPr="00ED1611">
              <w:rPr>
                <w:rFonts w:hint="eastAsia"/>
                <w:lang w:val="en-US"/>
              </w:rPr>
              <w:t>能</w:t>
            </w:r>
            <w:r w:rsidR="00AE7C51">
              <w:rPr>
                <w:rFonts w:hint="eastAsia"/>
                <w:lang w:val="en-US"/>
              </w:rPr>
              <w:t>運用時序連接詞說出</w:t>
            </w:r>
            <w:r w:rsidR="00AE7C51" w:rsidRPr="00D82F71">
              <w:rPr>
                <w:rFonts w:hint="eastAsia"/>
                <w:lang w:val="en-US"/>
              </w:rPr>
              <w:t>三</w:t>
            </w:r>
            <w:r w:rsidR="00AE7C51" w:rsidRPr="00353EF7">
              <w:rPr>
                <w:rFonts w:hint="eastAsia"/>
                <w:lang w:val="en-US"/>
              </w:rPr>
              <w:t>張時序圖卡</w:t>
            </w:r>
          </w:p>
          <w:p w14:paraId="2375C4CF" w14:textId="1859C6F0" w:rsidR="00AE7C51" w:rsidRPr="00D40EA8" w:rsidRDefault="00AE7C51" w:rsidP="00831B98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「首先」連接詞</w:t>
            </w:r>
          </w:p>
          <w:p w14:paraId="780BFCB5" w14:textId="3F7B0B65" w:rsidR="00AE7C51" w:rsidRDefault="00AE7C51" w:rsidP="00831B98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「跟住」連接詞</w:t>
            </w:r>
          </w:p>
          <w:p w14:paraId="7EEA9ED7" w14:textId="25FD70EA" w:rsidR="00AE7C51" w:rsidRPr="00D40EA8" w:rsidRDefault="00AE7C51" w:rsidP="00831B98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「最後」連接詞</w:t>
            </w:r>
          </w:p>
          <w:p w14:paraId="6FB20E72" w14:textId="697D0105" w:rsidR="00AE7C51" w:rsidRPr="00831B98" w:rsidRDefault="00AE7C51" w:rsidP="00831B98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D40EA8">
              <w:rPr>
                <w:rFonts w:hint="eastAsia"/>
                <w:lang w:val="en-US"/>
              </w:rPr>
              <w:t>三至四元素句子</w:t>
            </w:r>
          </w:p>
          <w:p w14:paraId="1CE10BC6" w14:textId="4FB4858A" w:rsidR="00AE7C51" w:rsidRPr="00C3556C" w:rsidRDefault="00ED1611" w:rsidP="00831B98">
            <w:pPr>
              <w:pStyle w:val="ListParagraph"/>
              <w:widowControl w:val="0"/>
              <w:numPr>
                <w:ilvl w:val="0"/>
                <w:numId w:val="40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ED1611">
              <w:rPr>
                <w:rFonts w:ascii="PMingLiU" w:hAnsi="PMingLiU" w:hint="eastAsia"/>
              </w:rPr>
              <w:t>能</w:t>
            </w:r>
            <w:r w:rsidR="00AE7C51" w:rsidRPr="00C3556C">
              <w:rPr>
                <w:rFonts w:ascii="PMingLiU" w:hAnsi="PMingLiU" w:hint="eastAsia"/>
              </w:rPr>
              <w:t>理解情境問句</w:t>
            </w:r>
          </w:p>
          <w:p w14:paraId="008D7530" w14:textId="77777777" w:rsidR="00AE7C51" w:rsidRPr="0080100E" w:rsidRDefault="00AE7C51" w:rsidP="00831B98">
            <w:pPr>
              <w:spacing w:line="320" w:lineRule="exact"/>
              <w:rPr>
                <w:rFonts w:ascii="PMingLiU" w:hAnsi="PMingLiU"/>
                <w:lang w:eastAsia="zh-CN"/>
              </w:rPr>
            </w:pPr>
            <w:r>
              <w:rPr>
                <w:rFonts w:ascii="PMingLiU" w:hAnsi="PMingLiU"/>
                <w:lang w:val="en-US"/>
              </w:rPr>
              <w:t xml:space="preserve">- </w:t>
            </w:r>
            <w:r w:rsidRPr="0080100E">
              <w:rPr>
                <w:rFonts w:ascii="PMingLiU" w:hAnsi="PMingLiU" w:hint="eastAsia"/>
                <w:lang w:val="en-US"/>
              </w:rPr>
              <w:t>「</w:t>
            </w:r>
            <w:r>
              <w:rPr>
                <w:rFonts w:ascii="PMingLiU" w:hAnsi="PMingLiU" w:hint="eastAsia"/>
                <w:lang w:val="en-US"/>
              </w:rPr>
              <w:t>幾時</w:t>
            </w:r>
            <w:r w:rsidRPr="0080100E">
              <w:rPr>
                <w:rFonts w:ascii="PMingLiU" w:hAnsi="PMingLiU" w:hint="eastAsia"/>
                <w:lang w:val="en-US"/>
              </w:rPr>
              <w:t>？」</w:t>
            </w:r>
            <w:r w:rsidRPr="0080100E">
              <w:rPr>
                <w:rFonts w:ascii="PMingLiU" w:hAnsi="PMingLiU" w:hint="eastAsia"/>
                <w:lang w:val="en-US" w:eastAsia="zh-HK"/>
              </w:rPr>
              <w:t xml:space="preserve">  </w:t>
            </w:r>
            <w:r w:rsidRPr="0080100E">
              <w:rPr>
                <w:rFonts w:ascii="PMingLiU" w:hAnsi="PMingLiU" w:hint="eastAsia"/>
              </w:rPr>
              <w:t>例如：「媽</w:t>
            </w:r>
            <w:r>
              <w:rPr>
                <w:rFonts w:ascii="PMingLiU" w:hAnsi="PMingLiU" w:hint="eastAsia"/>
              </w:rPr>
              <w:t>媽幾時去公園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  <w:bCs/>
              </w:rPr>
              <w:t>」</w:t>
            </w:r>
          </w:p>
          <w:p w14:paraId="4DD56623" w14:textId="77777777" w:rsidR="00AE7C51" w:rsidRPr="0080100E" w:rsidRDefault="00AE7C51" w:rsidP="00831B98">
            <w:pPr>
              <w:spacing w:line="320" w:lineRule="exact"/>
              <w:rPr>
                <w:rFonts w:ascii="PMingLiU" w:hAnsi="PMingLiU"/>
                <w:color w:val="000000"/>
                <w:lang w:eastAsia="zh-HK"/>
              </w:rPr>
            </w:pPr>
            <w:r>
              <w:rPr>
                <w:rFonts w:ascii="PMingLiU" w:hAnsi="PMingLiU"/>
              </w:rPr>
              <w:t xml:space="preserve">- </w:t>
            </w:r>
            <w:r w:rsidRPr="0080100E">
              <w:rPr>
                <w:rFonts w:ascii="PMingLiU" w:hAnsi="PMingLiU" w:hint="eastAsia"/>
              </w:rPr>
              <w:t>「邊個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</w:rPr>
              <w:t>」</w:t>
            </w:r>
            <w:r w:rsidRPr="0080100E">
              <w:rPr>
                <w:rFonts w:ascii="PMingLiU" w:hAnsi="PMingLiU" w:hint="eastAsia"/>
                <w:lang w:eastAsia="zh-HK"/>
              </w:rPr>
              <w:t xml:space="preserve">  </w:t>
            </w:r>
            <w:r w:rsidRPr="0080100E">
              <w:rPr>
                <w:rFonts w:ascii="PMingLiU" w:hAnsi="PMingLiU" w:hint="eastAsia"/>
              </w:rPr>
              <w:t>例如：「邊個整蛋糕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  <w:bCs/>
              </w:rPr>
              <w:t>」</w:t>
            </w:r>
          </w:p>
          <w:p w14:paraId="0EBC334C" w14:textId="77777777" w:rsidR="00AE7C51" w:rsidRDefault="00AE7C51" w:rsidP="00831B98">
            <w:pPr>
              <w:widowControl w:val="0"/>
              <w:spacing w:line="320" w:lineRule="exact"/>
              <w:jc w:val="both"/>
              <w:rPr>
                <w:rFonts w:ascii="PMingLiU" w:hAnsi="PMingLiU"/>
                <w:color w:val="000000"/>
              </w:rPr>
            </w:pPr>
            <w:r>
              <w:rPr>
                <w:rFonts w:ascii="PMingLiU" w:hAnsi="PMingLiU"/>
              </w:rPr>
              <w:t xml:space="preserve">- </w:t>
            </w:r>
            <w:r w:rsidRPr="0080100E">
              <w:rPr>
                <w:rFonts w:ascii="PMingLiU" w:hAnsi="PMingLiU" w:hint="eastAsia"/>
              </w:rPr>
              <w:t>「邊度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</w:rPr>
              <w:t>」</w:t>
            </w:r>
            <w:r w:rsidRPr="0080100E">
              <w:rPr>
                <w:rFonts w:ascii="PMingLiU" w:hAnsi="PMingLiU" w:hint="eastAsia"/>
                <w:lang w:eastAsia="zh-HK"/>
              </w:rPr>
              <w:t xml:space="preserve">  </w:t>
            </w:r>
            <w:r w:rsidRPr="0080100E">
              <w:rPr>
                <w:rFonts w:ascii="PMingLiU" w:hAnsi="PMingLiU" w:hint="eastAsia"/>
              </w:rPr>
              <w:t>例如：「姐姐喺邊度買一盒口罩</w:t>
            </w:r>
            <w:r w:rsidRPr="0080100E">
              <w:rPr>
                <w:rFonts w:ascii="PMingLiU" w:hAnsi="PMingLiU" w:hint="eastAsia"/>
                <w:lang w:val="en-US"/>
              </w:rPr>
              <w:t>？</w:t>
            </w:r>
            <w:r w:rsidRPr="0080100E">
              <w:rPr>
                <w:rFonts w:ascii="PMingLiU" w:hAnsi="PMingLiU" w:hint="eastAsia"/>
                <w:color w:val="000000"/>
              </w:rPr>
              <w:t>」</w:t>
            </w:r>
          </w:p>
          <w:p w14:paraId="1671C5FF" w14:textId="544FA76C" w:rsidR="00AE7C51" w:rsidRPr="00831B98" w:rsidRDefault="00AE7C51" w:rsidP="00831B98">
            <w:pPr>
              <w:widowControl w:val="0"/>
              <w:spacing w:line="320" w:lineRule="exact"/>
              <w:jc w:val="both"/>
              <w:rPr>
                <w:rFonts w:ascii="PMingLiU" w:hAnsi="PMingLiU"/>
                <w:bCs/>
              </w:rPr>
            </w:pPr>
            <w:r>
              <w:rPr>
                <w:rFonts w:ascii="PMingLiU" w:hAnsi="PMingLiU" w:hint="eastAsia"/>
                <w:color w:val="000000"/>
              </w:rPr>
              <w:t>-</w:t>
            </w:r>
            <w:r>
              <w:rPr>
                <w:rFonts w:ascii="PMingLiU" w:hAnsi="PMingLiU"/>
                <w:color w:val="000000"/>
              </w:rPr>
              <w:t xml:space="preserve"> </w:t>
            </w:r>
            <w:r>
              <w:rPr>
                <w:rFonts w:ascii="PMingLiU" w:hAnsi="PMingLiU" w:hint="eastAsia"/>
                <w:color w:val="000000"/>
              </w:rPr>
              <w:t xml:space="preserve">「點解？」 </w:t>
            </w:r>
            <w:r>
              <w:rPr>
                <w:rFonts w:ascii="PMingLiU" w:hAnsi="PMingLiU"/>
                <w:color w:val="000000"/>
              </w:rPr>
              <w:t xml:space="preserve"> </w:t>
            </w:r>
            <w:r>
              <w:rPr>
                <w:rFonts w:ascii="PMingLiU" w:hAnsi="PMingLiU" w:hint="eastAsia"/>
                <w:color w:val="000000"/>
              </w:rPr>
              <w:t>例如：「點解爸爸要去看醫生？」</w:t>
            </w:r>
          </w:p>
          <w:p w14:paraId="25C5781E" w14:textId="77777777" w:rsidR="00AE7C51" w:rsidRPr="00C3556C" w:rsidRDefault="00AE7C51" w:rsidP="00831B98">
            <w:pPr>
              <w:pStyle w:val="ListParagraph"/>
              <w:widowControl w:val="0"/>
              <w:numPr>
                <w:ilvl w:val="0"/>
                <w:numId w:val="40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能說出因果關係</w:t>
            </w:r>
          </w:p>
          <w:p w14:paraId="239DDE62" w14:textId="32EB5133" w:rsidR="00AE7C51" w:rsidRPr="00C3556C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「因為」連接詞</w:t>
            </w:r>
          </w:p>
          <w:p w14:paraId="7A691403" w14:textId="341415C6" w:rsidR="00AE7C51" w:rsidRPr="00C3556C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「所以」連接詞</w:t>
            </w:r>
          </w:p>
          <w:p w14:paraId="0C14D59E" w14:textId="75943C2E" w:rsidR="00AE7C51" w:rsidRPr="00831B98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三至四元素句子</w:t>
            </w:r>
          </w:p>
          <w:p w14:paraId="1653C699" w14:textId="77777777" w:rsidR="00AE7C51" w:rsidRDefault="00AE7C51" w:rsidP="00831B98">
            <w:pPr>
              <w:widowControl w:val="0"/>
              <w:numPr>
                <w:ilvl w:val="0"/>
                <w:numId w:val="40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A52714">
              <w:rPr>
                <w:rFonts w:hint="eastAsia"/>
                <w:lang w:val="en-US"/>
              </w:rPr>
              <w:t>能</w:t>
            </w:r>
            <w:r w:rsidRPr="006C5A6E">
              <w:rPr>
                <w:rFonts w:hint="eastAsia"/>
                <w:lang w:val="en-US"/>
              </w:rPr>
              <w:t>在提示下</w:t>
            </w:r>
            <w:r w:rsidRPr="00A52714">
              <w:rPr>
                <w:rFonts w:hint="eastAsia"/>
                <w:lang w:val="en-US"/>
              </w:rPr>
              <w:t>描述圖畫</w:t>
            </w:r>
          </w:p>
          <w:p w14:paraId="26F697E7" w14:textId="240C81C7" w:rsidR="00AE7C51" w:rsidRPr="00C3556C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時間</w:t>
            </w:r>
          </w:p>
          <w:p w14:paraId="5D2E34DC" w14:textId="20C722E5" w:rsidR="00AE7C51" w:rsidRPr="00C3556C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人物</w:t>
            </w:r>
          </w:p>
          <w:p w14:paraId="50AEC1C0" w14:textId="2216A4BD" w:rsidR="00AE7C51" w:rsidRPr="00C3556C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地點</w:t>
            </w:r>
          </w:p>
          <w:p w14:paraId="02B1687D" w14:textId="1C001BAE" w:rsidR="00AE7C51" w:rsidRPr="00831B98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事情</w:t>
            </w:r>
          </w:p>
          <w:p w14:paraId="6B0240D9" w14:textId="77777777" w:rsidR="00AE7C51" w:rsidRDefault="00AE7C51" w:rsidP="00831B98">
            <w:pPr>
              <w:widowControl w:val="0"/>
              <w:numPr>
                <w:ilvl w:val="0"/>
                <w:numId w:val="40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8753BD">
              <w:rPr>
                <w:rFonts w:hint="eastAsia"/>
                <w:lang w:val="en-US"/>
              </w:rPr>
              <w:t>能說出「將」字句</w:t>
            </w:r>
          </w:p>
          <w:p w14:paraId="2A095691" w14:textId="38FCE6A9" w:rsidR="00AE7C51" w:rsidRPr="00831B98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 w:rsidRPr="00C3556C">
              <w:rPr>
                <w:rFonts w:hint="eastAsia"/>
                <w:lang w:val="en-US"/>
              </w:rPr>
              <w:t>例如：我用刀將西瓜切開</w:t>
            </w:r>
          </w:p>
          <w:p w14:paraId="434AC94C" w14:textId="77777777" w:rsidR="00AE7C51" w:rsidRDefault="00AE7C51" w:rsidP="00831B98">
            <w:pPr>
              <w:pStyle w:val="ListParagraph"/>
              <w:widowControl w:val="0"/>
              <w:numPr>
                <w:ilvl w:val="0"/>
                <w:numId w:val="40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能運用合適的量詞</w:t>
            </w:r>
          </w:p>
          <w:p w14:paraId="11A669F7" w14:textId="7F971240" w:rsidR="00AE7C51" w:rsidRPr="00831B98" w:rsidRDefault="00AE7C51" w:rsidP="00831B98">
            <w:pPr>
              <w:pStyle w:val="ListParagraph"/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ind w:leftChars="0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例如：罐、條、隻</w:t>
            </w:r>
          </w:p>
          <w:p w14:paraId="383BEF3D" w14:textId="69458C9F" w:rsidR="00AE7C51" w:rsidRDefault="00ED1611" w:rsidP="00831B98">
            <w:pPr>
              <w:widowControl w:val="0"/>
              <w:numPr>
                <w:ilvl w:val="0"/>
                <w:numId w:val="40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ED1611">
              <w:rPr>
                <w:rFonts w:hint="eastAsia"/>
                <w:lang w:val="en-US"/>
              </w:rPr>
              <w:t>能掌握</w:t>
            </w:r>
            <w:r w:rsidR="00AE7C51">
              <w:rPr>
                <w:rFonts w:hint="eastAsia"/>
                <w:lang w:val="en-US"/>
              </w:rPr>
              <w:t>社交表達技巧</w:t>
            </w:r>
          </w:p>
          <w:p w14:paraId="6E55CE13" w14:textId="77777777" w:rsidR="00AE7C51" w:rsidRDefault="00AE7C51" w:rsidP="00831B98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說話對象</w:t>
            </w:r>
          </w:p>
          <w:p w14:paraId="6CCFA3B7" w14:textId="77777777" w:rsidR="00AE7C51" w:rsidRDefault="00AE7C51" w:rsidP="00831B98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>
              <w:rPr>
                <w:rFonts w:hint="eastAsia"/>
                <w:lang w:val="en-US"/>
              </w:rPr>
              <w:t>表達情況</w:t>
            </w:r>
          </w:p>
          <w:p w14:paraId="74C88436" w14:textId="77777777" w:rsidR="00AE7C51" w:rsidRPr="00E75A0F" w:rsidRDefault="00AE7C51" w:rsidP="00831B98">
            <w:pPr>
              <w:widowControl w:val="0"/>
              <w:numPr>
                <w:ilvl w:val="0"/>
                <w:numId w:val="16"/>
              </w:numPr>
              <w:suppressAutoHyphens/>
              <w:spacing w:line="320" w:lineRule="exact"/>
              <w:jc w:val="both"/>
              <w:rPr>
                <w:lang w:val="en-US"/>
              </w:rPr>
            </w:pPr>
            <w:r w:rsidRPr="00E75A0F">
              <w:rPr>
                <w:rFonts w:hint="eastAsia"/>
                <w:lang w:val="en-US"/>
              </w:rPr>
              <w:t>表達需要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436A25" w14:textId="0F596923" w:rsidR="00AE7C51" w:rsidRDefault="00004376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  <w:r w:rsidR="00AE7C51">
              <w:rPr>
                <w:lang w:val="en-US" w:eastAsia="zh-HK"/>
              </w:rPr>
              <w:br/>
            </w:r>
          </w:p>
          <w:p w14:paraId="004BDA9F" w14:textId="3334A156" w:rsidR="00AE7C51" w:rsidRDefault="00004376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456964E2" w14:textId="5A30C380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 w:rsidR="00004376">
              <w:rPr>
                <w:lang w:val="en-US" w:eastAsia="zh-HK"/>
              </w:rPr>
              <w:t>-</w:t>
            </w:r>
            <w:r>
              <w:rPr>
                <w:lang w:val="en-US" w:eastAsia="zh-HK"/>
              </w:rPr>
              <w:br/>
              <w:t>B</w:t>
            </w:r>
            <w:r w:rsidR="00004376">
              <w:rPr>
                <w:lang w:val="en-US" w:eastAsia="zh-HK"/>
              </w:rPr>
              <w:t>-</w:t>
            </w:r>
            <w:r>
              <w:rPr>
                <w:lang w:val="en-US" w:eastAsia="zh-HK"/>
              </w:rPr>
              <w:br/>
              <w:t>B</w:t>
            </w:r>
            <w:r w:rsidR="00004376">
              <w:rPr>
                <w:lang w:val="en-US" w:eastAsia="zh-HK"/>
              </w:rPr>
              <w:t>-</w:t>
            </w:r>
          </w:p>
          <w:p w14:paraId="0829505F" w14:textId="77777777" w:rsidR="00831B98" w:rsidRDefault="00831B98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77501C1F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</w:p>
          <w:p w14:paraId="5753D24A" w14:textId="0ED6A9E3" w:rsidR="00AE7C51" w:rsidRDefault="00004376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  <w:r w:rsidR="00AE7C51">
              <w:rPr>
                <w:lang w:val="en-US" w:eastAsia="zh-HK"/>
              </w:rPr>
              <w:br/>
            </w:r>
            <w:r>
              <w:rPr>
                <w:lang w:val="en-US" w:eastAsia="zh-HK"/>
              </w:rPr>
              <w:t>B-</w:t>
            </w:r>
            <w:r w:rsidR="00AE7C51">
              <w:rPr>
                <w:lang w:val="en-US" w:eastAsia="zh-HK"/>
              </w:rPr>
              <w:br/>
            </w:r>
            <w:r>
              <w:rPr>
                <w:lang w:val="en-US" w:eastAsia="zh-HK"/>
              </w:rPr>
              <w:t>B-</w:t>
            </w:r>
          </w:p>
          <w:p w14:paraId="45B732A1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201E2AD9" w14:textId="4D601FAE" w:rsidR="00AE7C51" w:rsidRDefault="00004376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405E90F0" w14:textId="1A3A57B0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 w:rsidR="00004376">
              <w:rPr>
                <w:lang w:val="en-US" w:eastAsia="zh-HK"/>
              </w:rPr>
              <w:t>-</w:t>
            </w:r>
          </w:p>
          <w:p w14:paraId="06EB1352" w14:textId="52D5B1F6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C</w:t>
            </w:r>
            <w:r w:rsidR="00004376">
              <w:rPr>
                <w:lang w:val="en-US" w:eastAsia="zh-HK"/>
              </w:rPr>
              <w:t>-</w:t>
            </w:r>
          </w:p>
          <w:p w14:paraId="0350D2E3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4EB6F461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  <w:r>
              <w:rPr>
                <w:lang w:val="en-US" w:eastAsia="zh-HK"/>
              </w:rPr>
              <w:br/>
              <w:t>A+</w:t>
            </w:r>
          </w:p>
          <w:p w14:paraId="5BCA03A2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6D6550E7" w14:textId="4B32B5AE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A+</w:t>
            </w:r>
          </w:p>
          <w:p w14:paraId="62DD923F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654126C1" w14:textId="5929BE3B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 w:rsidR="00004376">
              <w:rPr>
                <w:lang w:val="en-US" w:eastAsia="zh-HK"/>
              </w:rPr>
              <w:t>-</w:t>
            </w:r>
          </w:p>
          <w:p w14:paraId="0F78B8AC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3A8E89E1" w14:textId="61A40D12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B-</w:t>
            </w:r>
          </w:p>
          <w:p w14:paraId="094C42BA" w14:textId="77777777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</w:p>
          <w:p w14:paraId="4DA87FB5" w14:textId="54FC1666" w:rsidR="00AE7C51" w:rsidRDefault="00AE7C51" w:rsidP="00831B98">
            <w:pPr>
              <w:snapToGrid w:val="0"/>
              <w:spacing w:line="320" w:lineRule="exact"/>
              <w:jc w:val="center"/>
              <w:rPr>
                <w:lang w:val="en-US" w:eastAsia="zh-HK"/>
              </w:rPr>
            </w:pPr>
            <w:r>
              <w:rPr>
                <w:lang w:val="en-US" w:eastAsia="zh-HK"/>
              </w:rPr>
              <w:t>B</w:t>
            </w:r>
            <w:r w:rsidR="00004376">
              <w:rPr>
                <w:lang w:val="en-US" w:eastAsia="zh-HK"/>
              </w:rPr>
              <w:t>-</w:t>
            </w:r>
            <w:r>
              <w:rPr>
                <w:lang w:val="en-US" w:eastAsia="zh-HK"/>
              </w:rPr>
              <w:br/>
              <w:t>B</w:t>
            </w:r>
            <w:r w:rsidR="00004376">
              <w:rPr>
                <w:lang w:val="en-US" w:eastAsia="zh-HK"/>
              </w:rPr>
              <w:t>-</w:t>
            </w:r>
            <w:r>
              <w:rPr>
                <w:lang w:val="en-US" w:eastAsia="zh-HK"/>
              </w:rPr>
              <w:br/>
              <w:t>B</w:t>
            </w:r>
            <w:r w:rsidR="00004376">
              <w:rPr>
                <w:lang w:val="en-US" w:eastAsia="zh-HK"/>
              </w:rPr>
              <w:t>-</w:t>
            </w:r>
          </w:p>
        </w:tc>
      </w:tr>
    </w:tbl>
    <w:p w14:paraId="6427B526" w14:textId="144025E9" w:rsidR="006F07AE" w:rsidRDefault="006F07AE" w:rsidP="0093315B">
      <w:pPr>
        <w:ind w:firstLineChars="100" w:firstLine="200"/>
        <w:rPr>
          <w:sz w:val="20"/>
          <w:szCs w:val="20"/>
          <w:lang w:val="en-US" w:eastAsia="zh-HK"/>
        </w:rPr>
      </w:pPr>
      <w:r>
        <w:rPr>
          <w:sz w:val="20"/>
          <w:szCs w:val="20"/>
          <w:lang w:val="en-US"/>
        </w:rPr>
        <w:t>備註：</w:t>
      </w:r>
      <w:r>
        <w:rPr>
          <w:sz w:val="20"/>
          <w:szCs w:val="20"/>
          <w:lang w:val="en-US"/>
        </w:rPr>
        <w:t>A (80%</w:t>
      </w:r>
      <w:r>
        <w:rPr>
          <w:sz w:val="20"/>
          <w:szCs w:val="20"/>
          <w:lang w:val="en-US"/>
        </w:rPr>
        <w:t>或以上</w:t>
      </w:r>
      <w:r>
        <w:rPr>
          <w:sz w:val="20"/>
          <w:szCs w:val="20"/>
          <w:lang w:val="en-US"/>
        </w:rPr>
        <w:t>)    B (60%-79%)     C(40%-59%)     D(20%-39% )     E(19%</w:t>
      </w:r>
      <w:r>
        <w:rPr>
          <w:sz w:val="20"/>
          <w:szCs w:val="20"/>
          <w:lang w:val="en-US"/>
        </w:rPr>
        <w:t>或以下</w:t>
      </w:r>
      <w:r>
        <w:rPr>
          <w:sz w:val="20"/>
          <w:szCs w:val="20"/>
          <w:lang w:val="en-US"/>
        </w:rPr>
        <w:t>)</w:t>
      </w:r>
    </w:p>
    <w:tbl>
      <w:tblPr>
        <w:tblW w:w="10098" w:type="dxa"/>
        <w:tblInd w:w="75" w:type="dxa"/>
        <w:tblLayout w:type="fixed"/>
        <w:tblLook w:val="0000" w:firstRow="0" w:lastRow="0" w:firstColumn="0" w:lastColumn="0" w:noHBand="0" w:noVBand="0"/>
      </w:tblPr>
      <w:tblGrid>
        <w:gridCol w:w="871"/>
        <w:gridCol w:w="9227"/>
      </w:tblGrid>
      <w:tr w:rsidR="007746FB" w14:paraId="69869FEE" w14:textId="77777777" w:rsidTr="305A6F05">
        <w:tc>
          <w:tcPr>
            <w:tcW w:w="871" w:type="dxa"/>
            <w:shd w:val="clear" w:color="auto" w:fill="auto"/>
          </w:tcPr>
          <w:p w14:paraId="03452AE1" w14:textId="77777777" w:rsidR="007746FB" w:rsidRDefault="007746FB" w:rsidP="00DB2CD1">
            <w:pPr>
              <w:snapToGrid w:val="0"/>
              <w:spacing w:line="400" w:lineRule="exact"/>
            </w:pPr>
            <w:r>
              <w:t>建議</w:t>
            </w:r>
            <w:r>
              <w:t>:</w:t>
            </w:r>
          </w:p>
        </w:tc>
        <w:tc>
          <w:tcPr>
            <w:tcW w:w="922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44EAFD9C" w14:textId="6F7AF71F" w:rsidR="007746FB" w:rsidRPr="00AE7C51" w:rsidRDefault="00E0209B" w:rsidP="00AE7C51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eastAsia="zh-HK"/>
              </w:rPr>
            </w:pPr>
            <w:r w:rsidRPr="00AE7C51">
              <w:rPr>
                <w:rFonts w:asciiTheme="minorEastAsia" w:eastAsiaTheme="minorEastAsia" w:hAnsiTheme="minorEastAsia" w:cs="PingFang TC" w:hint="eastAsia"/>
                <w:lang w:eastAsia="zh-HK"/>
              </w:rPr>
              <w:t>梓謙</w:t>
            </w:r>
            <w:r w:rsidR="000874D6" w:rsidRPr="00AE7C51">
              <w:rPr>
                <w:rFonts w:asciiTheme="minorEastAsia" w:eastAsiaTheme="minorEastAsia" w:hAnsiTheme="minorEastAsia" w:cs="PingFang TC" w:hint="eastAsia"/>
                <w:lang w:eastAsia="zh-HK"/>
              </w:rPr>
              <w:t>今個學年</w:t>
            </w:r>
            <w:r w:rsidR="001034CB" w:rsidRPr="00AE7C51">
              <w:rPr>
                <w:rFonts w:asciiTheme="minorEastAsia" w:eastAsiaTheme="minorEastAsia" w:hAnsiTheme="minorEastAsia" w:cs="PingFang TC" w:hint="eastAsia"/>
                <w:lang w:eastAsia="zh-HK"/>
              </w:rPr>
              <w:t>學習運用連接詞敘述圖卡程序，</w:t>
            </w:r>
            <w:r w:rsidR="008E2F2A" w:rsidRPr="00AE7C51">
              <w:rPr>
                <w:rFonts w:asciiTheme="minorEastAsia" w:eastAsiaTheme="minorEastAsia" w:hAnsiTheme="minorEastAsia" w:cs="PingFang SC" w:hint="eastAsia"/>
                <w:lang w:eastAsia="zh-HK"/>
              </w:rPr>
              <w:t>建議在家中訓練時可留意梓謙</w:t>
            </w:r>
            <w:r w:rsidR="002B0D73" w:rsidRPr="00AE7C51">
              <w:rPr>
                <w:rFonts w:asciiTheme="minorEastAsia" w:eastAsiaTheme="minorEastAsia" w:hAnsiTheme="minorEastAsia" w:cs="PingFang SC" w:hint="eastAsia"/>
                <w:lang w:eastAsia="zh-HK"/>
              </w:rPr>
              <w:t>對</w:t>
            </w:r>
            <w:r w:rsidR="00CA5CC7" w:rsidRPr="00AE7C51">
              <w:rPr>
                <w:rFonts w:asciiTheme="minorEastAsia" w:eastAsiaTheme="minorEastAsia" w:hAnsiTheme="minorEastAsia" w:cs="PingFang SC" w:hint="eastAsia"/>
                <w:lang w:eastAsia="zh-HK"/>
              </w:rPr>
              <w:t>人物或主</w:t>
            </w:r>
          </w:p>
        </w:tc>
      </w:tr>
      <w:tr w:rsidR="007746FB" w14:paraId="4B94D5A5" w14:textId="77777777" w:rsidTr="305A6F05">
        <w:tc>
          <w:tcPr>
            <w:tcW w:w="871" w:type="dxa"/>
            <w:shd w:val="clear" w:color="auto" w:fill="auto"/>
          </w:tcPr>
          <w:p w14:paraId="3DEEC669" w14:textId="77777777" w:rsidR="007746FB" w:rsidRDefault="007746FB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3656B9AB" w14:textId="210BF5EB" w:rsidR="007746FB" w:rsidRPr="00AE7C51" w:rsidRDefault="00CA5CC7" w:rsidP="00AE7C51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</w:rPr>
            </w:pPr>
            <w:r w:rsidRPr="00AE7C51">
              <w:rPr>
                <w:rFonts w:asciiTheme="minorEastAsia" w:eastAsiaTheme="minorEastAsia" w:hAnsiTheme="minorEastAsia" w:hint="eastAsia"/>
                <w:lang w:eastAsia="zh-HK"/>
              </w:rPr>
              <w:t>語</w:t>
            </w:r>
            <w:r w:rsidR="001F72A2" w:rsidRPr="00AE7C51">
              <w:rPr>
                <w:rFonts w:asciiTheme="minorEastAsia" w:eastAsiaTheme="minorEastAsia" w:hAnsiTheme="minorEastAsia" w:hint="eastAsia"/>
                <w:lang w:eastAsia="zh-HK"/>
              </w:rPr>
              <w:t>的</w:t>
            </w:r>
            <w:r w:rsidR="004240C9" w:rsidRPr="00AE7C51">
              <w:rPr>
                <w:rFonts w:asciiTheme="minorEastAsia" w:eastAsiaTheme="minorEastAsia" w:hAnsiTheme="minorEastAsia" w:hint="eastAsia"/>
                <w:lang w:eastAsia="zh-HK"/>
              </w:rPr>
              <w:t>描述</w:t>
            </w:r>
            <w:r w:rsidR="001F72A2" w:rsidRPr="00AE7C51">
              <w:rPr>
                <w:rFonts w:asciiTheme="minorEastAsia" w:eastAsiaTheme="minorEastAsia" w:hAnsiTheme="minorEastAsia" w:hint="eastAsia"/>
                <w:lang w:eastAsia="zh-HK"/>
              </w:rPr>
              <w:t>，</w:t>
            </w:r>
            <w:r w:rsidR="004240C9" w:rsidRPr="00AE7C51">
              <w:rPr>
                <w:rFonts w:asciiTheme="minorEastAsia" w:eastAsiaTheme="minorEastAsia" w:hAnsiTheme="minorEastAsia" w:hint="eastAsia"/>
                <w:lang w:eastAsia="zh-HK"/>
              </w:rPr>
              <w:t>例如：</w:t>
            </w:r>
            <w:r w:rsidR="004240C9" w:rsidRPr="00AE7C51">
              <w:rPr>
                <w:rFonts w:asciiTheme="minorEastAsia" w:eastAsiaTheme="minorEastAsia" w:hAnsiTheme="minorEastAsia" w:hint="eastAsia"/>
                <w:lang w:val="en-US" w:eastAsia="zh-HK"/>
              </w:rPr>
              <w:t>姐姐、哥哥</w:t>
            </w:r>
            <w:r w:rsidR="00DD113B" w:rsidRPr="00AE7C51">
              <w:rPr>
                <w:rFonts w:asciiTheme="minorEastAsia" w:eastAsiaTheme="minorEastAsia" w:hAnsiTheme="minorEastAsia" w:hint="eastAsia"/>
                <w:lang w:val="en-US" w:eastAsia="zh-HK"/>
              </w:rPr>
              <w:t>等。</w:t>
            </w:r>
            <w:r w:rsidR="003717A2" w:rsidRPr="00AE7C51">
              <w:rPr>
                <w:rFonts w:asciiTheme="minorEastAsia" w:eastAsiaTheme="minorEastAsia" w:hAnsiTheme="minorEastAsia" w:hint="eastAsia"/>
                <w:lang w:val="en-US" w:eastAsia="zh-HK"/>
              </w:rPr>
              <w:t>家長可按需要給予問題提示：「邊個呀？」</w:t>
            </w:r>
            <w:r w:rsidR="000C401E" w:rsidRPr="00AE7C51">
              <w:rPr>
                <w:rFonts w:asciiTheme="minorEastAsia" w:eastAsiaTheme="minorEastAsia" w:hAnsiTheme="minorEastAsia" w:hint="eastAsia"/>
                <w:lang w:val="en-US" w:eastAsia="zh-HK"/>
              </w:rPr>
              <w:t>或直接</w:t>
            </w:r>
            <w:r w:rsidR="00AE7C51" w:rsidRPr="00AE7C51">
              <w:rPr>
                <w:rFonts w:asciiTheme="minorEastAsia" w:eastAsiaTheme="minorEastAsia" w:hAnsiTheme="minorEastAsia" w:hint="eastAsia"/>
                <w:lang w:val="en-US" w:eastAsia="zh-HK"/>
              </w:rPr>
              <w:t>提</w:t>
            </w:r>
          </w:p>
        </w:tc>
      </w:tr>
      <w:tr w:rsidR="000C401E" w14:paraId="6CF54FE9" w14:textId="77777777" w:rsidTr="305A6F05">
        <w:tc>
          <w:tcPr>
            <w:tcW w:w="871" w:type="dxa"/>
            <w:shd w:val="clear" w:color="auto" w:fill="auto"/>
          </w:tcPr>
          <w:p w14:paraId="11A325FE" w14:textId="77777777" w:rsidR="000C401E" w:rsidRDefault="000C401E" w:rsidP="00DB2CD1">
            <w:pPr>
              <w:snapToGrid w:val="0"/>
              <w:spacing w:line="400" w:lineRule="exact"/>
            </w:pPr>
          </w:p>
        </w:tc>
        <w:tc>
          <w:tcPr>
            <w:tcW w:w="922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auto"/>
          </w:tcPr>
          <w:p w14:paraId="3AF53B6B" w14:textId="51DED6A7" w:rsidR="000C401E" w:rsidRPr="00831B98" w:rsidRDefault="000C401E" w:rsidP="00AE7C51">
            <w:pPr>
              <w:snapToGrid w:val="0"/>
              <w:spacing w:line="400" w:lineRule="exact"/>
              <w:jc w:val="both"/>
              <w:rPr>
                <w:rFonts w:asciiTheme="minorEastAsia" w:eastAsiaTheme="minorEastAsia" w:hAnsiTheme="minorEastAsia"/>
                <w:lang w:val="en-US" w:eastAsia="zh-HK"/>
              </w:rPr>
            </w:pPr>
            <w:r w:rsidRPr="00AE7C51">
              <w:rPr>
                <w:rFonts w:asciiTheme="minorEastAsia" w:eastAsiaTheme="minorEastAsia" w:hAnsiTheme="minorEastAsia" w:hint="eastAsia"/>
                <w:lang w:eastAsia="zh-HK"/>
              </w:rPr>
              <w:t>示。</w:t>
            </w:r>
            <w:r w:rsidR="00292103" w:rsidRPr="00AE7C51">
              <w:rPr>
                <w:rFonts w:asciiTheme="minorEastAsia" w:eastAsiaTheme="minorEastAsia" w:hAnsiTheme="minorEastAsia" w:hint="eastAsia"/>
                <w:lang w:eastAsia="zh-HK"/>
              </w:rPr>
              <w:t>在敘述因果關係方面，建議家長可先讓梓謙</w:t>
            </w:r>
            <w:r w:rsidR="00200D71" w:rsidRPr="00AE7C51">
              <w:rPr>
                <w:rFonts w:asciiTheme="minorEastAsia" w:eastAsiaTheme="minorEastAsia" w:hAnsiTheme="minorEastAsia" w:hint="eastAsia"/>
                <w:lang w:eastAsia="zh-HK"/>
              </w:rPr>
              <w:t>描述圖片內容</w:t>
            </w:r>
            <w:r w:rsidR="00831B98" w:rsidRPr="00831B98">
              <w:rPr>
                <w:rFonts w:asciiTheme="minorEastAsia" w:eastAsiaTheme="minorEastAsia" w:hAnsiTheme="minorEastAsia" w:hint="eastAsia"/>
                <w:lang w:eastAsia="zh-HK"/>
              </w:rPr>
              <w:t>再完整地表達</w:t>
            </w:r>
            <w:r w:rsidR="003C2D0A" w:rsidRPr="003C2D0A">
              <w:rPr>
                <w:rFonts w:asciiTheme="minorEastAsia" w:eastAsiaTheme="minorEastAsia" w:hAnsiTheme="minorEastAsia" w:hint="eastAsia"/>
                <w:lang w:eastAsia="zh-HK"/>
              </w:rPr>
              <w:t>因果關係</w:t>
            </w:r>
            <w:r w:rsidR="00831B98" w:rsidRPr="00831B98">
              <w:rPr>
                <w:rFonts w:asciiTheme="minorEastAsia" w:eastAsiaTheme="minorEastAsia" w:hAnsiTheme="minorEastAsia" w:hint="eastAsia"/>
                <w:lang w:eastAsia="zh-HK"/>
              </w:rPr>
              <w:t>。</w:t>
            </w:r>
          </w:p>
        </w:tc>
      </w:tr>
    </w:tbl>
    <w:tbl>
      <w:tblPr>
        <w:tblpPr w:leftFromText="180" w:rightFromText="180" w:vertAnchor="text" w:horzAnchor="margin" w:tblpY="101"/>
        <w:tblOverlap w:val="never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411"/>
        <w:gridCol w:w="3411"/>
        <w:gridCol w:w="3412"/>
      </w:tblGrid>
      <w:tr w:rsidR="00914801" w14:paraId="60605A93" w14:textId="77777777" w:rsidTr="005363FC">
        <w:trPr>
          <w:trHeight w:val="888"/>
        </w:trPr>
        <w:tc>
          <w:tcPr>
            <w:tcW w:w="3411" w:type="dxa"/>
          </w:tcPr>
          <w:p w14:paraId="63AB56AE" w14:textId="77777777" w:rsidR="00914801" w:rsidRDefault="00914801" w:rsidP="005363FC">
            <w:pPr>
              <w:spacing w:line="440" w:lineRule="exact"/>
              <w:jc w:val="both"/>
            </w:pPr>
            <w:r>
              <w:rPr>
                <w:rFonts w:hint="eastAsia"/>
              </w:rPr>
              <w:t>校長簽署</w:t>
            </w:r>
            <w:r>
              <w:rPr>
                <w:rFonts w:hint="eastAsia"/>
              </w:rPr>
              <w:t>:</w:t>
            </w:r>
          </w:p>
        </w:tc>
        <w:tc>
          <w:tcPr>
            <w:tcW w:w="3411" w:type="dxa"/>
          </w:tcPr>
          <w:p w14:paraId="3F293FF5" w14:textId="408AAC64" w:rsidR="00914801" w:rsidRDefault="00914801" w:rsidP="005363FC">
            <w:pPr>
              <w:spacing w:line="440" w:lineRule="exact"/>
              <w:jc w:val="both"/>
            </w:pPr>
            <w:r w:rsidRPr="000C5922">
              <w:rPr>
                <w:rFonts w:hint="eastAsia"/>
              </w:rPr>
              <w:t>言語</w:t>
            </w:r>
            <w:r>
              <w:rPr>
                <w:rFonts w:hint="eastAsia"/>
              </w:rPr>
              <w:t>治療師簽署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 w:rsidR="00C33753" w:rsidRPr="00E14D3D">
              <w:rPr>
                <w:rFonts w:ascii="Blackadder ITC" w:hAnsi="Blackadder ITC"/>
              </w:rPr>
              <w:t xml:space="preserve"> </w:t>
            </w:r>
            <w:r w:rsidR="00C33753" w:rsidRPr="00E14D3D">
              <w:rPr>
                <w:rFonts w:ascii="Blackadder ITC" w:hAnsi="Blackadder ITC"/>
              </w:rPr>
              <w:t>Ms Kong</w:t>
            </w:r>
            <w:r w:rsidR="00C33753">
              <w:t xml:space="preserve">  </w:t>
            </w:r>
          </w:p>
        </w:tc>
        <w:tc>
          <w:tcPr>
            <w:tcW w:w="3412" w:type="dxa"/>
          </w:tcPr>
          <w:p w14:paraId="2C875F50" w14:textId="77777777" w:rsidR="00914801" w:rsidRDefault="00914801" w:rsidP="005363FC">
            <w:pPr>
              <w:spacing w:line="440" w:lineRule="exact"/>
              <w:jc w:val="both"/>
            </w:pPr>
            <w:r>
              <w:rPr>
                <w:rFonts w:hint="eastAsia"/>
              </w:rPr>
              <w:t>家長簽署</w:t>
            </w:r>
            <w:r>
              <w:rPr>
                <w:rFonts w:hint="eastAsia"/>
              </w:rPr>
              <w:t>:</w:t>
            </w:r>
          </w:p>
        </w:tc>
      </w:tr>
    </w:tbl>
    <w:p w14:paraId="049F31CB" w14:textId="77777777" w:rsidR="005349C0" w:rsidRPr="00D957C5" w:rsidRDefault="005349C0" w:rsidP="00E748A8">
      <w:pPr>
        <w:spacing w:line="460" w:lineRule="exact"/>
        <w:rPr>
          <w:sz w:val="28"/>
          <w:lang w:eastAsia="zh-HK"/>
        </w:rPr>
      </w:pPr>
    </w:p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建議（多版本）：</w:t>
      </w:r>
    </w:p>
    <w:p/>
    <w:p/>
    <w:p>
      <w:pPr>
        <w:spacing w:line="360" w:lineRule="auto"/>
        <w:jc w:val="left"/>
      </w:pPr>
      <w:r>
        <w:rPr>
          <w:rFonts w:ascii="新細明體" w:hAnsi="新細明體" w:eastAsia="新細明體"/>
          <w:sz w:val="24"/>
        </w:rPr>
        <w:t>謝梓謙 最近於課堂中在時序連接詞、因果句式練習中表現積極，能依提示組織完整句子，語意連貫自然；但在在自發延伸語句與詞語運用方面仍需穩定。建議在家安排 5–10 分鐘進行口語重述，與 謝梓謙 一起使用「首先—跟住—最後」描述，再加入「因為／所以」，提升語句延伸與詞語精準度。</w:t>
      </w:r>
    </w:p>
    <w:sectPr w:rsidR="005349C0" w:rsidRPr="00D957C5" w:rsidSect="00555ED4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1CA28F" w14:textId="77777777" w:rsidR="00B83B2F" w:rsidRDefault="00B83B2F" w:rsidP="00AD0C7C">
      <w:r>
        <w:separator/>
      </w:r>
    </w:p>
  </w:endnote>
  <w:endnote w:type="continuationSeparator" w:id="0">
    <w:p w14:paraId="2D47B8BA" w14:textId="77777777" w:rsidR="00B83B2F" w:rsidRDefault="00B83B2F" w:rsidP="00AD0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C56B3E" w14:textId="77777777" w:rsidR="00B83B2F" w:rsidRDefault="00B83B2F" w:rsidP="00AD0C7C">
      <w:r>
        <w:separator/>
      </w:r>
    </w:p>
  </w:footnote>
  <w:footnote w:type="continuationSeparator" w:id="0">
    <w:p w14:paraId="089DCE0F" w14:textId="77777777" w:rsidR="00B83B2F" w:rsidRDefault="00B83B2F" w:rsidP="00AD0C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1" w15:restartNumberingAfterBreak="0">
    <w:nsid w:val="00000002"/>
    <w:multiLevelType w:val="singleLevel"/>
    <w:tmpl w:val="00000002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2" w15:restartNumberingAfterBreak="0">
    <w:nsid w:val="00000003"/>
    <w:multiLevelType w:val="singleLevel"/>
    <w:tmpl w:val="00000003"/>
    <w:name w:val="WW8Num12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00000004"/>
    <w:multiLevelType w:val="singleLevel"/>
    <w:tmpl w:val="00000004"/>
    <w:name w:val="WW8Num8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00000005"/>
    <w:multiLevelType w:val="singleLevel"/>
    <w:tmpl w:val="2F760BD0"/>
    <w:name w:val="WW8Num1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eastAsia="PMingLiU" w:hAnsi="Times New Roman" w:cs="Times New Roman"/>
      </w:rPr>
    </w:lvl>
  </w:abstractNum>
  <w:abstractNum w:abstractNumId="5" w15:restartNumberingAfterBreak="0">
    <w:nsid w:val="00000006"/>
    <w:multiLevelType w:val="multilevel"/>
    <w:tmpl w:val="210C1EB0"/>
    <w:name w:val="WW8Num17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 w:tentative="1">
      <w:start w:val="1"/>
      <w:numFmt w:val="ideographTraditional"/>
      <w:lvlText w:val="%2、"/>
      <w:lvlJc w:val="left"/>
      <w:pPr>
        <w:ind w:left="960" w:hanging="480"/>
      </w:pPr>
    </w:lvl>
    <w:lvl w:ilvl="2" w:tentative="1">
      <w:start w:val="1"/>
      <w:numFmt w:val="lowerRoman"/>
      <w:lvlText w:val="%3."/>
      <w:lvlJc w:val="right"/>
      <w:pPr>
        <w:ind w:left="1440" w:hanging="480"/>
      </w:pPr>
    </w:lvl>
    <w:lvl w:ilvl="3" w:tentative="1">
      <w:start w:val="1"/>
      <w:numFmt w:val="decimal"/>
      <w:lvlText w:val="%4."/>
      <w:lvlJc w:val="left"/>
      <w:pPr>
        <w:ind w:left="1920" w:hanging="480"/>
      </w:pPr>
    </w:lvl>
    <w:lvl w:ilvl="4" w:tentative="1">
      <w:start w:val="1"/>
      <w:numFmt w:val="ideographTraditional"/>
      <w:lvlText w:val="%5、"/>
      <w:lvlJc w:val="left"/>
      <w:pPr>
        <w:ind w:left="2400" w:hanging="480"/>
      </w:pPr>
    </w:lvl>
    <w:lvl w:ilvl="5" w:tentative="1">
      <w:start w:val="1"/>
      <w:numFmt w:val="lowerRoman"/>
      <w:lvlText w:val="%6."/>
      <w:lvlJc w:val="right"/>
      <w:pPr>
        <w:ind w:left="2880" w:hanging="480"/>
      </w:pPr>
    </w:lvl>
    <w:lvl w:ilvl="6" w:tentative="1">
      <w:start w:val="1"/>
      <w:numFmt w:val="decimal"/>
      <w:lvlText w:val="%7."/>
      <w:lvlJc w:val="left"/>
      <w:pPr>
        <w:ind w:left="3360" w:hanging="480"/>
      </w:pPr>
    </w:lvl>
    <w:lvl w:ilvl="7" w:tentative="1">
      <w:start w:val="1"/>
      <w:numFmt w:val="ideographTraditional"/>
      <w:lvlText w:val="%8、"/>
      <w:lvlJc w:val="left"/>
      <w:pPr>
        <w:ind w:left="3840" w:hanging="480"/>
      </w:pPr>
    </w:lvl>
    <w:lvl w:ilvl="8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0E16E79"/>
    <w:multiLevelType w:val="hybridMultilevel"/>
    <w:tmpl w:val="3398BA78"/>
    <w:lvl w:ilvl="0" w:tplc="A386E816">
      <w:start w:val="2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1AD6EDF"/>
    <w:multiLevelType w:val="hybridMultilevel"/>
    <w:tmpl w:val="799CEA70"/>
    <w:lvl w:ilvl="0" w:tplc="D77C6E28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  <w:u w:val="none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2EF3811"/>
    <w:multiLevelType w:val="hybridMultilevel"/>
    <w:tmpl w:val="3012B1BC"/>
    <w:lvl w:ilvl="0" w:tplc="7E0AC1F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4850917"/>
    <w:multiLevelType w:val="hybridMultilevel"/>
    <w:tmpl w:val="019AC936"/>
    <w:lvl w:ilvl="0" w:tplc="DD3A893A">
      <w:start w:val="1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7D40E35"/>
    <w:multiLevelType w:val="hybridMultilevel"/>
    <w:tmpl w:val="0C9E8CEE"/>
    <w:lvl w:ilvl="0" w:tplc="95D0CC5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EF46124"/>
    <w:multiLevelType w:val="hybridMultilevel"/>
    <w:tmpl w:val="C0306E9C"/>
    <w:lvl w:ilvl="0" w:tplc="1EC84478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F6A7A79"/>
    <w:multiLevelType w:val="hybridMultilevel"/>
    <w:tmpl w:val="AFF4B9EC"/>
    <w:lvl w:ilvl="0" w:tplc="B7A6FB6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0151F37"/>
    <w:multiLevelType w:val="hybridMultilevel"/>
    <w:tmpl w:val="A06A690A"/>
    <w:lvl w:ilvl="0" w:tplc="053064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41B7FBB"/>
    <w:multiLevelType w:val="hybridMultilevel"/>
    <w:tmpl w:val="11C4F2E8"/>
    <w:lvl w:ilvl="0" w:tplc="CF74318C"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17F130CD"/>
    <w:multiLevelType w:val="hybridMultilevel"/>
    <w:tmpl w:val="3BC8BD8E"/>
    <w:lvl w:ilvl="0" w:tplc="FC0AD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DC418FB"/>
    <w:multiLevelType w:val="hybridMultilevel"/>
    <w:tmpl w:val="15F24EB6"/>
    <w:lvl w:ilvl="0" w:tplc="8C32C65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E7353AA"/>
    <w:multiLevelType w:val="hybridMultilevel"/>
    <w:tmpl w:val="D054D63A"/>
    <w:lvl w:ilvl="0" w:tplc="5E404DB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13D5572"/>
    <w:multiLevelType w:val="hybridMultilevel"/>
    <w:tmpl w:val="3F202D8A"/>
    <w:lvl w:ilvl="0" w:tplc="E86E8644">
      <w:start w:val="3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23356F48"/>
    <w:multiLevelType w:val="hybridMultilevel"/>
    <w:tmpl w:val="8AD46030"/>
    <w:lvl w:ilvl="0" w:tplc="0250397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B5473EB"/>
    <w:multiLevelType w:val="hybridMultilevel"/>
    <w:tmpl w:val="7F160FBC"/>
    <w:name w:val="WW8Num42"/>
    <w:lvl w:ilvl="0" w:tplc="178CB3EE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1FD67D2"/>
    <w:multiLevelType w:val="hybridMultilevel"/>
    <w:tmpl w:val="0C4E894E"/>
    <w:lvl w:ilvl="0" w:tplc="EC368876">
      <w:start w:val="1"/>
      <w:numFmt w:val="lowerLetter"/>
      <w:lvlText w:val="%1)"/>
      <w:lvlJc w:val="left"/>
      <w:pPr>
        <w:ind w:left="360" w:hanging="360"/>
      </w:pPr>
      <w:rPr>
        <w:rFonts w:ascii="Times New Roman" w:eastAsia="PMingLiU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5DA27FD"/>
    <w:multiLevelType w:val="hybridMultilevel"/>
    <w:tmpl w:val="4308D986"/>
    <w:lvl w:ilvl="0" w:tplc="4DECCD24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6D41941"/>
    <w:multiLevelType w:val="hybridMultilevel"/>
    <w:tmpl w:val="83A48892"/>
    <w:lvl w:ilvl="0" w:tplc="4BE860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9570538"/>
    <w:multiLevelType w:val="hybridMultilevel"/>
    <w:tmpl w:val="6DCC99B0"/>
    <w:lvl w:ilvl="0" w:tplc="63B6990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C333932"/>
    <w:multiLevelType w:val="hybridMultilevel"/>
    <w:tmpl w:val="1696C228"/>
    <w:lvl w:ilvl="0" w:tplc="9EB036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181466E"/>
    <w:multiLevelType w:val="hybridMultilevel"/>
    <w:tmpl w:val="7D22123A"/>
    <w:lvl w:ilvl="0" w:tplc="6E98522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23A7D18"/>
    <w:multiLevelType w:val="hybridMultilevel"/>
    <w:tmpl w:val="95B23756"/>
    <w:lvl w:ilvl="0" w:tplc="1E8AE79A">
      <w:start w:val="7"/>
      <w:numFmt w:val="bullet"/>
      <w:lvlText w:val="-"/>
      <w:lvlJc w:val="left"/>
      <w:pPr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43CC30DC"/>
    <w:multiLevelType w:val="hybridMultilevel"/>
    <w:tmpl w:val="DB029148"/>
    <w:lvl w:ilvl="0" w:tplc="77880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6C9630C"/>
    <w:multiLevelType w:val="hybridMultilevel"/>
    <w:tmpl w:val="C5EC72AA"/>
    <w:lvl w:ilvl="0" w:tplc="6A76B776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4B6E72DA"/>
    <w:multiLevelType w:val="hybridMultilevel"/>
    <w:tmpl w:val="D7DED858"/>
    <w:lvl w:ilvl="0" w:tplc="F0323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E3D2F83"/>
    <w:multiLevelType w:val="hybridMultilevel"/>
    <w:tmpl w:val="C9C63616"/>
    <w:lvl w:ilvl="0" w:tplc="2F88D6D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0BB6A70"/>
    <w:multiLevelType w:val="hybridMultilevel"/>
    <w:tmpl w:val="0A442E4E"/>
    <w:lvl w:ilvl="0" w:tplc="D9648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6665930"/>
    <w:multiLevelType w:val="hybridMultilevel"/>
    <w:tmpl w:val="AE3E3490"/>
    <w:lvl w:ilvl="0" w:tplc="D1E025E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F2A27FF"/>
    <w:multiLevelType w:val="hybridMultilevel"/>
    <w:tmpl w:val="96F25906"/>
    <w:lvl w:ilvl="0" w:tplc="99EEDF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F0C62F9"/>
    <w:multiLevelType w:val="hybridMultilevel"/>
    <w:tmpl w:val="E944579E"/>
    <w:lvl w:ilvl="0" w:tplc="3D1A94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1BA3BF6"/>
    <w:multiLevelType w:val="hybridMultilevel"/>
    <w:tmpl w:val="35CC312E"/>
    <w:lvl w:ilvl="0" w:tplc="2D70957C">
      <w:start w:val="6"/>
      <w:numFmt w:val="bullet"/>
      <w:lvlText w:val="-"/>
      <w:lvlJc w:val="left"/>
      <w:pPr>
        <w:ind w:left="360" w:hanging="360"/>
      </w:pPr>
      <w:rPr>
        <w:rFonts w:ascii="PMingLiU" w:eastAsia="PMingLiU" w:hAnsi="PMingLiU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79D77C36"/>
    <w:multiLevelType w:val="hybridMultilevel"/>
    <w:tmpl w:val="E550D87E"/>
    <w:lvl w:ilvl="0" w:tplc="129C4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E0316DF"/>
    <w:multiLevelType w:val="hybridMultilevel"/>
    <w:tmpl w:val="78DE5BF6"/>
    <w:lvl w:ilvl="0" w:tplc="D49AD1A6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69063426">
    <w:abstractNumId w:val="35"/>
  </w:num>
  <w:num w:numId="2" w16cid:durableId="1520854738">
    <w:abstractNumId w:val="23"/>
  </w:num>
  <w:num w:numId="3" w16cid:durableId="1614944793">
    <w:abstractNumId w:val="34"/>
  </w:num>
  <w:num w:numId="4" w16cid:durableId="1501655155">
    <w:abstractNumId w:val="29"/>
  </w:num>
  <w:num w:numId="5" w16cid:durableId="965424967">
    <w:abstractNumId w:val="28"/>
  </w:num>
  <w:num w:numId="6" w16cid:durableId="1403678159">
    <w:abstractNumId w:val="17"/>
  </w:num>
  <w:num w:numId="7" w16cid:durableId="1706446950">
    <w:abstractNumId w:val="19"/>
  </w:num>
  <w:num w:numId="8" w16cid:durableId="385644522">
    <w:abstractNumId w:val="21"/>
  </w:num>
  <w:num w:numId="9" w16cid:durableId="287250159">
    <w:abstractNumId w:val="38"/>
  </w:num>
  <w:num w:numId="10" w16cid:durableId="335226977">
    <w:abstractNumId w:val="18"/>
  </w:num>
  <w:num w:numId="11" w16cid:durableId="950823297">
    <w:abstractNumId w:val="22"/>
  </w:num>
  <w:num w:numId="12" w16cid:durableId="1267544629">
    <w:abstractNumId w:val="1"/>
  </w:num>
  <w:num w:numId="13" w16cid:durableId="1406488192">
    <w:abstractNumId w:val="0"/>
  </w:num>
  <w:num w:numId="14" w16cid:durableId="1302422783">
    <w:abstractNumId w:val="2"/>
  </w:num>
  <w:num w:numId="15" w16cid:durableId="1415397466">
    <w:abstractNumId w:val="20"/>
  </w:num>
  <w:num w:numId="16" w16cid:durableId="2014018872">
    <w:abstractNumId w:val="3"/>
  </w:num>
  <w:num w:numId="17" w16cid:durableId="621494803">
    <w:abstractNumId w:val="4"/>
  </w:num>
  <w:num w:numId="18" w16cid:durableId="236983772">
    <w:abstractNumId w:val="6"/>
  </w:num>
  <w:num w:numId="19" w16cid:durableId="1552380881">
    <w:abstractNumId w:val="7"/>
  </w:num>
  <w:num w:numId="20" w16cid:durableId="1977175832">
    <w:abstractNumId w:val="5"/>
  </w:num>
  <w:num w:numId="21" w16cid:durableId="509611421">
    <w:abstractNumId w:val="15"/>
  </w:num>
  <w:num w:numId="22" w16cid:durableId="1652978483">
    <w:abstractNumId w:val="14"/>
  </w:num>
  <w:num w:numId="23" w16cid:durableId="883905865">
    <w:abstractNumId w:val="16"/>
  </w:num>
  <w:num w:numId="24" w16cid:durableId="253825164">
    <w:abstractNumId w:val="33"/>
  </w:num>
  <w:num w:numId="25" w16cid:durableId="2105221768">
    <w:abstractNumId w:val="13"/>
  </w:num>
  <w:num w:numId="26" w16cid:durableId="63457589">
    <w:abstractNumId w:val="10"/>
  </w:num>
  <w:num w:numId="27" w16cid:durableId="1266498991">
    <w:abstractNumId w:val="12"/>
  </w:num>
  <w:num w:numId="28" w16cid:durableId="509030091">
    <w:abstractNumId w:val="37"/>
  </w:num>
  <w:num w:numId="29" w16cid:durableId="1841235797">
    <w:abstractNumId w:val="25"/>
  </w:num>
  <w:num w:numId="30" w16cid:durableId="1711687884">
    <w:abstractNumId w:val="11"/>
  </w:num>
  <w:num w:numId="31" w16cid:durableId="2094470949">
    <w:abstractNumId w:val="8"/>
  </w:num>
  <w:num w:numId="32" w16cid:durableId="143090611">
    <w:abstractNumId w:val="31"/>
  </w:num>
  <w:num w:numId="33" w16cid:durableId="129641683">
    <w:abstractNumId w:val="32"/>
  </w:num>
  <w:num w:numId="34" w16cid:durableId="1235974586">
    <w:abstractNumId w:val="9"/>
  </w:num>
  <w:num w:numId="35" w16cid:durableId="1816142802">
    <w:abstractNumId w:val="5"/>
    <w:lvlOverride w:ilvl="0">
      <w:startOverride w:val="1"/>
    </w:lvlOverride>
  </w:num>
  <w:num w:numId="36" w16cid:durableId="28452362">
    <w:abstractNumId w:val="36"/>
  </w:num>
  <w:num w:numId="37" w16cid:durableId="112216650">
    <w:abstractNumId w:val="27"/>
  </w:num>
  <w:num w:numId="38" w16cid:durableId="730277781">
    <w:abstractNumId w:val="26"/>
  </w:num>
  <w:num w:numId="39" w16cid:durableId="651300502">
    <w:abstractNumId w:val="24"/>
  </w:num>
  <w:num w:numId="40" w16cid:durableId="13193820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0" w:nlCheck="1" w:checkStyle="0"/>
  <w:activeWritingStyle w:appName="MSWord" w:lang="zh-TW" w:vendorID="64" w:dllVersion="0" w:nlCheck="1" w:checkStyle="1"/>
  <w:activeWritingStyle w:appName="MSWord" w:lang="en-GB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AC"/>
    <w:rsid w:val="00004376"/>
    <w:rsid w:val="000045E1"/>
    <w:rsid w:val="00006B9B"/>
    <w:rsid w:val="000129CE"/>
    <w:rsid w:val="000345D5"/>
    <w:rsid w:val="00042020"/>
    <w:rsid w:val="00044AEE"/>
    <w:rsid w:val="000737BC"/>
    <w:rsid w:val="000874D6"/>
    <w:rsid w:val="00092E1E"/>
    <w:rsid w:val="000953FF"/>
    <w:rsid w:val="000C401E"/>
    <w:rsid w:val="000C567F"/>
    <w:rsid w:val="000D3F93"/>
    <w:rsid w:val="000D426B"/>
    <w:rsid w:val="000D4B3F"/>
    <w:rsid w:val="000E18F0"/>
    <w:rsid w:val="001034CB"/>
    <w:rsid w:val="00122156"/>
    <w:rsid w:val="00125EC8"/>
    <w:rsid w:val="00131660"/>
    <w:rsid w:val="00147052"/>
    <w:rsid w:val="00182060"/>
    <w:rsid w:val="00183D63"/>
    <w:rsid w:val="001855AA"/>
    <w:rsid w:val="00190364"/>
    <w:rsid w:val="001A0614"/>
    <w:rsid w:val="001A2634"/>
    <w:rsid w:val="001B54BE"/>
    <w:rsid w:val="001D3440"/>
    <w:rsid w:val="001F5805"/>
    <w:rsid w:val="001F72A2"/>
    <w:rsid w:val="00200D71"/>
    <w:rsid w:val="0020143E"/>
    <w:rsid w:val="00245DA1"/>
    <w:rsid w:val="00251AA3"/>
    <w:rsid w:val="00252753"/>
    <w:rsid w:val="00255004"/>
    <w:rsid w:val="00264368"/>
    <w:rsid w:val="00267E5A"/>
    <w:rsid w:val="00271060"/>
    <w:rsid w:val="0029131D"/>
    <w:rsid w:val="00292103"/>
    <w:rsid w:val="002946FF"/>
    <w:rsid w:val="002A1F17"/>
    <w:rsid w:val="002B0D73"/>
    <w:rsid w:val="002B1A0B"/>
    <w:rsid w:val="002C021F"/>
    <w:rsid w:val="002C65CA"/>
    <w:rsid w:val="002C7376"/>
    <w:rsid w:val="002E10DC"/>
    <w:rsid w:val="002E5749"/>
    <w:rsid w:val="002F7B0A"/>
    <w:rsid w:val="00313BCA"/>
    <w:rsid w:val="00324D72"/>
    <w:rsid w:val="00341285"/>
    <w:rsid w:val="00347D13"/>
    <w:rsid w:val="00347E2D"/>
    <w:rsid w:val="00352F09"/>
    <w:rsid w:val="00354D2E"/>
    <w:rsid w:val="00363102"/>
    <w:rsid w:val="003659B0"/>
    <w:rsid w:val="003717A2"/>
    <w:rsid w:val="00372737"/>
    <w:rsid w:val="0037369A"/>
    <w:rsid w:val="00374DF5"/>
    <w:rsid w:val="003A06DB"/>
    <w:rsid w:val="003C2D0A"/>
    <w:rsid w:val="003C50AC"/>
    <w:rsid w:val="003F0ED3"/>
    <w:rsid w:val="003F5E49"/>
    <w:rsid w:val="004109E3"/>
    <w:rsid w:val="00415B12"/>
    <w:rsid w:val="004240C9"/>
    <w:rsid w:val="0043164B"/>
    <w:rsid w:val="00432BF8"/>
    <w:rsid w:val="00437F0E"/>
    <w:rsid w:val="00440C0A"/>
    <w:rsid w:val="00467E4B"/>
    <w:rsid w:val="004775B3"/>
    <w:rsid w:val="00483926"/>
    <w:rsid w:val="0048503F"/>
    <w:rsid w:val="004943D0"/>
    <w:rsid w:val="004B13D8"/>
    <w:rsid w:val="004B6566"/>
    <w:rsid w:val="004E3B75"/>
    <w:rsid w:val="004E5957"/>
    <w:rsid w:val="004F2D9E"/>
    <w:rsid w:val="004F60A6"/>
    <w:rsid w:val="00505FBE"/>
    <w:rsid w:val="00507042"/>
    <w:rsid w:val="0053333D"/>
    <w:rsid w:val="005349C0"/>
    <w:rsid w:val="005418E6"/>
    <w:rsid w:val="005432D7"/>
    <w:rsid w:val="0054533A"/>
    <w:rsid w:val="00555ED4"/>
    <w:rsid w:val="00565A7E"/>
    <w:rsid w:val="00592EE3"/>
    <w:rsid w:val="005A42F6"/>
    <w:rsid w:val="005B5F25"/>
    <w:rsid w:val="005C7194"/>
    <w:rsid w:val="005D2451"/>
    <w:rsid w:val="005D3B19"/>
    <w:rsid w:val="005F159E"/>
    <w:rsid w:val="005F266F"/>
    <w:rsid w:val="006024B9"/>
    <w:rsid w:val="00603BE8"/>
    <w:rsid w:val="00607EC6"/>
    <w:rsid w:val="0062558F"/>
    <w:rsid w:val="00627AE6"/>
    <w:rsid w:val="00633B8E"/>
    <w:rsid w:val="00637428"/>
    <w:rsid w:val="00641C86"/>
    <w:rsid w:val="00641CED"/>
    <w:rsid w:val="00657DA6"/>
    <w:rsid w:val="00664E6D"/>
    <w:rsid w:val="00666036"/>
    <w:rsid w:val="00675C46"/>
    <w:rsid w:val="0069450A"/>
    <w:rsid w:val="006B3266"/>
    <w:rsid w:val="006B7459"/>
    <w:rsid w:val="006C1B09"/>
    <w:rsid w:val="006C1DB9"/>
    <w:rsid w:val="006C43D5"/>
    <w:rsid w:val="006D09D7"/>
    <w:rsid w:val="006D289E"/>
    <w:rsid w:val="006D3639"/>
    <w:rsid w:val="006D3D12"/>
    <w:rsid w:val="006E5945"/>
    <w:rsid w:val="006F07AE"/>
    <w:rsid w:val="006F7227"/>
    <w:rsid w:val="007072BF"/>
    <w:rsid w:val="007130D5"/>
    <w:rsid w:val="00724852"/>
    <w:rsid w:val="00746E92"/>
    <w:rsid w:val="00752559"/>
    <w:rsid w:val="00770984"/>
    <w:rsid w:val="007746FB"/>
    <w:rsid w:val="0079731D"/>
    <w:rsid w:val="007A0E26"/>
    <w:rsid w:val="007A7C60"/>
    <w:rsid w:val="007C2908"/>
    <w:rsid w:val="007C3F6F"/>
    <w:rsid w:val="007F48E7"/>
    <w:rsid w:val="00827C12"/>
    <w:rsid w:val="00827CDE"/>
    <w:rsid w:val="00831B98"/>
    <w:rsid w:val="00842BA4"/>
    <w:rsid w:val="008462B9"/>
    <w:rsid w:val="008503DE"/>
    <w:rsid w:val="008563A7"/>
    <w:rsid w:val="00872274"/>
    <w:rsid w:val="008758EF"/>
    <w:rsid w:val="00876C54"/>
    <w:rsid w:val="008936B8"/>
    <w:rsid w:val="008941E7"/>
    <w:rsid w:val="00894904"/>
    <w:rsid w:val="008B61E6"/>
    <w:rsid w:val="008C1D87"/>
    <w:rsid w:val="008C73BC"/>
    <w:rsid w:val="008E2F2A"/>
    <w:rsid w:val="008E52AB"/>
    <w:rsid w:val="008F0C0F"/>
    <w:rsid w:val="008F1496"/>
    <w:rsid w:val="00914801"/>
    <w:rsid w:val="0093315B"/>
    <w:rsid w:val="00951304"/>
    <w:rsid w:val="00951E08"/>
    <w:rsid w:val="00982447"/>
    <w:rsid w:val="00995185"/>
    <w:rsid w:val="009A39F6"/>
    <w:rsid w:val="009D46CA"/>
    <w:rsid w:val="009D6373"/>
    <w:rsid w:val="009D6C55"/>
    <w:rsid w:val="009E1BAE"/>
    <w:rsid w:val="009E3AD6"/>
    <w:rsid w:val="00A07AE1"/>
    <w:rsid w:val="00A26330"/>
    <w:rsid w:val="00A47493"/>
    <w:rsid w:val="00A62868"/>
    <w:rsid w:val="00A714D3"/>
    <w:rsid w:val="00A71FBD"/>
    <w:rsid w:val="00A839F2"/>
    <w:rsid w:val="00A9502A"/>
    <w:rsid w:val="00A9703B"/>
    <w:rsid w:val="00AA0A3C"/>
    <w:rsid w:val="00AB3407"/>
    <w:rsid w:val="00AB4D75"/>
    <w:rsid w:val="00AC6D44"/>
    <w:rsid w:val="00AD0C7C"/>
    <w:rsid w:val="00AD3E1E"/>
    <w:rsid w:val="00AE5239"/>
    <w:rsid w:val="00AE7C51"/>
    <w:rsid w:val="00AF3937"/>
    <w:rsid w:val="00AF6BB5"/>
    <w:rsid w:val="00B16D04"/>
    <w:rsid w:val="00B40351"/>
    <w:rsid w:val="00B474F8"/>
    <w:rsid w:val="00B76649"/>
    <w:rsid w:val="00B83B2F"/>
    <w:rsid w:val="00B866AC"/>
    <w:rsid w:val="00B90B43"/>
    <w:rsid w:val="00BB0CBF"/>
    <w:rsid w:val="00BB497D"/>
    <w:rsid w:val="00BD0785"/>
    <w:rsid w:val="00BD4BD3"/>
    <w:rsid w:val="00BF44F4"/>
    <w:rsid w:val="00C04C62"/>
    <w:rsid w:val="00C05843"/>
    <w:rsid w:val="00C06BD5"/>
    <w:rsid w:val="00C17C74"/>
    <w:rsid w:val="00C33753"/>
    <w:rsid w:val="00C4214C"/>
    <w:rsid w:val="00C5386D"/>
    <w:rsid w:val="00C538DF"/>
    <w:rsid w:val="00C55025"/>
    <w:rsid w:val="00C836D5"/>
    <w:rsid w:val="00C8502F"/>
    <w:rsid w:val="00C9666C"/>
    <w:rsid w:val="00CA0D6E"/>
    <w:rsid w:val="00CA120C"/>
    <w:rsid w:val="00CA5CC7"/>
    <w:rsid w:val="00CC0290"/>
    <w:rsid w:val="00CD18AB"/>
    <w:rsid w:val="00CE25E3"/>
    <w:rsid w:val="00CE39C8"/>
    <w:rsid w:val="00CE764A"/>
    <w:rsid w:val="00D22528"/>
    <w:rsid w:val="00D227C0"/>
    <w:rsid w:val="00D278CC"/>
    <w:rsid w:val="00D74927"/>
    <w:rsid w:val="00D76DA8"/>
    <w:rsid w:val="00D957C5"/>
    <w:rsid w:val="00DA15B3"/>
    <w:rsid w:val="00DA47A3"/>
    <w:rsid w:val="00DA48B1"/>
    <w:rsid w:val="00DA57B0"/>
    <w:rsid w:val="00DB0AF6"/>
    <w:rsid w:val="00DB2CD1"/>
    <w:rsid w:val="00DD113B"/>
    <w:rsid w:val="00DF7455"/>
    <w:rsid w:val="00DF7895"/>
    <w:rsid w:val="00E00579"/>
    <w:rsid w:val="00E0209B"/>
    <w:rsid w:val="00E07E89"/>
    <w:rsid w:val="00E144DE"/>
    <w:rsid w:val="00E214A2"/>
    <w:rsid w:val="00E2606E"/>
    <w:rsid w:val="00E35A1A"/>
    <w:rsid w:val="00E3793E"/>
    <w:rsid w:val="00E41367"/>
    <w:rsid w:val="00E44EF0"/>
    <w:rsid w:val="00E56761"/>
    <w:rsid w:val="00E748A8"/>
    <w:rsid w:val="00EA0C37"/>
    <w:rsid w:val="00EA7727"/>
    <w:rsid w:val="00EC0632"/>
    <w:rsid w:val="00EC3CEC"/>
    <w:rsid w:val="00ED1611"/>
    <w:rsid w:val="00F05293"/>
    <w:rsid w:val="00F06361"/>
    <w:rsid w:val="00F20926"/>
    <w:rsid w:val="00F568AB"/>
    <w:rsid w:val="00F65178"/>
    <w:rsid w:val="00F65E11"/>
    <w:rsid w:val="00F733C9"/>
    <w:rsid w:val="00F8349A"/>
    <w:rsid w:val="00F968CA"/>
    <w:rsid w:val="00FB1865"/>
    <w:rsid w:val="00FE073B"/>
    <w:rsid w:val="00FF3016"/>
    <w:rsid w:val="10EF5D3C"/>
    <w:rsid w:val="1AF88CB3"/>
    <w:rsid w:val="2B86FDE2"/>
    <w:rsid w:val="2EBE9EA4"/>
    <w:rsid w:val="305A6F05"/>
    <w:rsid w:val="414B2D65"/>
    <w:rsid w:val="421450B6"/>
    <w:rsid w:val="5C5E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8641E"/>
  <w15:chartTrackingRefBased/>
  <w15:docId w15:val="{937E86F8-3C51-47BB-8E47-3042B5C6A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PMingLiU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0AC"/>
    <w:rPr>
      <w:rFonts w:ascii="Times New Roman" w:hAnsi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9CE"/>
    <w:pPr>
      <w:ind w:leftChars="200" w:left="480"/>
    </w:pPr>
  </w:style>
  <w:style w:type="paragraph" w:styleId="Header">
    <w:name w:val="header"/>
    <w:basedOn w:val="Normal"/>
    <w:link w:val="Head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HeaderChar">
    <w:name w:val="Header Char"/>
    <w:link w:val="Head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0C7C"/>
    <w:pPr>
      <w:tabs>
        <w:tab w:val="center" w:pos="4153"/>
        <w:tab w:val="right" w:pos="8306"/>
      </w:tabs>
      <w:snapToGrid w:val="0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AD0C7C"/>
    <w:rPr>
      <w:rFonts w:ascii="Times New Roman" w:eastAsia="PMingLiU" w:hAnsi="Times New Roman" w:cs="Times New Roman"/>
      <w:kern w:val="0"/>
      <w:sz w:val="20"/>
      <w:szCs w:val="20"/>
      <w:lang w:val="en-GB"/>
    </w:rPr>
  </w:style>
  <w:style w:type="paragraph" w:customStyle="1" w:styleId="a">
    <w:name w:val="表格標題"/>
    <w:basedOn w:val="Normal"/>
    <w:rsid w:val="00D957C5"/>
    <w:pPr>
      <w:widowControl w:val="0"/>
      <w:suppressLineNumbers/>
      <w:suppressAutoHyphens/>
      <w:jc w:val="center"/>
    </w:pPr>
    <w:rPr>
      <w:b/>
      <w:bCs/>
      <w:lang w:eastAsia="ar-SA"/>
    </w:rPr>
  </w:style>
  <w:style w:type="paragraph" w:styleId="NormalWeb">
    <w:name w:val="Normal (Web)"/>
    <w:basedOn w:val="Normal"/>
    <w:uiPriority w:val="99"/>
    <w:unhideWhenUsed/>
    <w:rsid w:val="0093315B"/>
    <w:pPr>
      <w:spacing w:before="100" w:beforeAutospacing="1" w:after="100" w:afterAutospacing="1"/>
    </w:pPr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DF25D-9DD7-4F80-9AA0-01AD57430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104</Words>
  <Characters>597</Characters>
  <Application>Microsoft Office Word</Application>
  <DocSecurity>0</DocSecurity>
  <Lines>4</Lines>
  <Paragraphs>1</Paragraphs>
  <ScaleCrop>false</ScaleCrop>
  <Company>YYLMS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mykong</dc:creator>
  <cp:keywords/>
  <cp:lastModifiedBy>江敏盈</cp:lastModifiedBy>
  <cp:revision>61</cp:revision>
  <cp:lastPrinted>2023-06-28T05:56:00Z</cp:lastPrinted>
  <dcterms:created xsi:type="dcterms:W3CDTF">2022-07-04T08:30:00Z</dcterms:created>
  <dcterms:modified xsi:type="dcterms:W3CDTF">2024-06-06T01:55:00Z</dcterms:modified>
</cp:coreProperties>
</file>